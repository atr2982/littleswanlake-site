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076" w:rsidRDefault="00517CDC">
      <w:pPr>
        <w:spacing w:before="47"/>
        <w:ind w:left="3501" w:right="3488"/>
        <w:jc w:val="center"/>
        <w:rPr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Little Swan Lake Club</w:t>
      </w:r>
    </w:p>
    <w:p w:rsidR="00EB6076" w:rsidRDefault="00EB6076">
      <w:pPr>
        <w:spacing w:before="1" w:line="160" w:lineRule="exact"/>
        <w:rPr>
          <w:sz w:val="17"/>
          <w:szCs w:val="17"/>
        </w:rPr>
      </w:pPr>
    </w:p>
    <w:p w:rsidR="00EB6076" w:rsidRDefault="00517CDC">
      <w:pPr>
        <w:ind w:left="846" w:right="832"/>
        <w:jc w:val="center"/>
        <w:rPr>
          <w:sz w:val="24"/>
          <w:szCs w:val="24"/>
        </w:rPr>
      </w:pPr>
      <w:r>
        <w:rPr>
          <w:b/>
          <w:sz w:val="24"/>
          <w:szCs w:val="24"/>
        </w:rPr>
        <w:t>Annual Billing for Maintenance Fees, Membership Cards and Boat &amp; ATV Decals</w:t>
      </w:r>
    </w:p>
    <w:p w:rsidR="00EB6076" w:rsidRDefault="00EB6076">
      <w:pPr>
        <w:spacing w:before="7" w:line="220" w:lineRule="exact"/>
        <w:rPr>
          <w:sz w:val="22"/>
          <w:szCs w:val="22"/>
        </w:rPr>
      </w:pPr>
    </w:p>
    <w:p w:rsidR="00EB6076" w:rsidRDefault="00517CDC">
      <w:pPr>
        <w:spacing w:line="220" w:lineRule="exact"/>
        <w:ind w:left="116" w:right="6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I, </w:t>
      </w:r>
      <w:r>
        <w:rPr>
          <w:sz w:val="22"/>
          <w:szCs w:val="22"/>
          <w:u w:val="single" w:color="000000"/>
        </w:rPr>
        <w:t xml:space="preserve">                                                                      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,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own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lease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lot(s)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#</w:t>
      </w:r>
      <w:r>
        <w:rPr>
          <w:sz w:val="22"/>
          <w:szCs w:val="22"/>
          <w:u w:val="single" w:color="000000"/>
        </w:rPr>
        <w:t xml:space="preserve">                                  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Little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Swan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Lake Subdivision, and apply for the following, knowing the rules and regulations in effect as shown in Little Swan Lake Club Rules and Regulations Book.</w:t>
      </w:r>
    </w:p>
    <w:p w:rsidR="00EB6076" w:rsidRDefault="00EB6076">
      <w:pPr>
        <w:spacing w:before="1" w:line="180" w:lineRule="exact"/>
        <w:rPr>
          <w:sz w:val="19"/>
          <w:szCs w:val="19"/>
        </w:rPr>
      </w:pPr>
    </w:p>
    <w:p w:rsidR="00EB6076" w:rsidRDefault="00517CDC">
      <w:pPr>
        <w:ind w:left="116" w:right="213"/>
        <w:jc w:val="both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page">
                  <wp:posOffset>737235</wp:posOffset>
                </wp:positionH>
                <wp:positionV relativeFrom="paragraph">
                  <wp:posOffset>520700</wp:posOffset>
                </wp:positionV>
                <wp:extent cx="6305550" cy="0"/>
                <wp:effectExtent l="13335" t="6350" r="5715" b="12700"/>
                <wp:wrapNone/>
                <wp:docPr id="1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5550" cy="0"/>
                          <a:chOff x="1161" y="820"/>
                          <a:chExt cx="9930" cy="0"/>
                        </a:xfrm>
                      </wpg:grpSpPr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1161" y="820"/>
                            <a:ext cx="9930" cy="0"/>
                          </a:xfrm>
                          <a:custGeom>
                            <a:avLst/>
                            <a:gdLst>
                              <a:gd name="T0" fmla="+- 0 1161 1161"/>
                              <a:gd name="T1" fmla="*/ T0 w 9930"/>
                              <a:gd name="T2" fmla="+- 0 11091 1161"/>
                              <a:gd name="T3" fmla="*/ T2 w 99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30">
                                <a:moveTo>
                                  <a:pt x="0" y="0"/>
                                </a:moveTo>
                                <a:lnTo>
                                  <a:pt x="993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6" style="position:absolute;margin-left:58.05pt;margin-top:41pt;width:496.5pt;height:0;z-index:-251662336;mso-position-horizontal-relative:page" coordorigin="1161,820" coordsize="99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">
                <v:shape id="Freeform 17" o:spid="_x0000_s1027" style="position:absolute;left:1161;top:820;width:9930;height:0;visibility:visible;mso-wrap-style:square;v-text-anchor:top" coordsize="993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VGnsAA&#10;AADbAAAADwAAAGRycy9kb3ducmV2LnhtbERPS4vCMBC+L/gfwgje1tQeilSjqCB69LGi3oZmbIvN&#10;pDap1n+/WRD2Nh/fc6bzzlTiSY0rLSsYDSMQxJnVJecKfo7r7zEI55E1VpZJwZsczGe9rymm2r54&#10;T8+Dz0UIYZeigsL7OpXSZQUZdENbEwfuZhuDPsAml7rBVwg3lYyjKJEGSw4NBda0Kii7H1qjYHNO&#10;LsvHdbzGeNfdVpe4zaJTq9Sg3y0mIDx1/l/8cW91mJ/A3y/hADn7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JVGnsAAAADbAAAADwAAAAAAAAAAAAAAAACYAgAAZHJzL2Rvd25y&#10;ZXYueG1sUEsFBgAAAAAEAAQA9QAAAIUDAAAAAA==&#10;" path="m,l9930,e" filled="f" strokeweight=".5pt">
                  <v:path arrowok="t" o:connecttype="custom" o:connectlocs="0,0;993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page">
                  <wp:posOffset>737235</wp:posOffset>
                </wp:positionH>
                <wp:positionV relativeFrom="paragraph">
                  <wp:posOffset>804545</wp:posOffset>
                </wp:positionV>
                <wp:extent cx="6305550" cy="0"/>
                <wp:effectExtent l="13335" t="13970" r="5715" b="5080"/>
                <wp:wrapNone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5550" cy="0"/>
                          <a:chOff x="1161" y="1267"/>
                          <a:chExt cx="9930" cy="0"/>
                        </a:xfrm>
                      </wpg:grpSpPr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1161" y="1267"/>
                            <a:ext cx="9930" cy="0"/>
                          </a:xfrm>
                          <a:custGeom>
                            <a:avLst/>
                            <a:gdLst>
                              <a:gd name="T0" fmla="+- 0 1161 1161"/>
                              <a:gd name="T1" fmla="*/ T0 w 9930"/>
                              <a:gd name="T2" fmla="+- 0 11091 1161"/>
                              <a:gd name="T3" fmla="*/ T2 w 99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30">
                                <a:moveTo>
                                  <a:pt x="0" y="0"/>
                                </a:moveTo>
                                <a:lnTo>
                                  <a:pt x="993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" o:spid="_x0000_s1026" style="position:absolute;margin-left:58.05pt;margin-top:63.35pt;width:496.5pt;height:0;z-index:-251661312;mso-position-horizontal-relative:page" coordorigin="1161,1267" coordsize="99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">
                <v:shape id="Freeform 15" o:spid="_x0000_s1027" style="position:absolute;left:1161;top:1267;width:9930;height:0;visibility:visible;mso-wrap-style:square;v-text-anchor:top" coordsize="993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t9csEA&#10;AADbAAAADwAAAGRycy9kb3ducmV2LnhtbERPS4vCMBC+C/sfwgh7s6llEekaRQXR4/pi9TY0Y1ts&#10;Jt0m1e6/N4LgbT6+50xmnanEjRpXWlYwjGIQxJnVJecKDvvVYAzCeWSNlWVS8E8OZtOP3gRTbe+8&#10;pdvO5yKEsEtRQeF9nUrpsoIMusjWxIG72MagD7DJpW7wHsJNJZM4HkmDJYeGAmtaFpRdd61RsP4d&#10;nRZ/5/EKk5/usjwlbRYfW6U++938G4Snzr/FL/dGh/lf8PwlHCC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LfXLBAAAA2wAAAA8AAAAAAAAAAAAAAAAAmAIAAGRycy9kb3du&#10;cmV2LnhtbFBLBQYAAAAABAAEAPUAAACGAwAAAAA=&#10;" path="m,l9930,e" filled="f" strokeweight=".5pt">
                  <v:path arrowok="t" o:connecttype="custom" o:connectlocs="0,0;993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page">
                  <wp:posOffset>737235</wp:posOffset>
                </wp:positionH>
                <wp:positionV relativeFrom="paragraph">
                  <wp:posOffset>1088390</wp:posOffset>
                </wp:positionV>
                <wp:extent cx="6305550" cy="0"/>
                <wp:effectExtent l="13335" t="12065" r="5715" b="6985"/>
                <wp:wrapNone/>
                <wp:docPr id="1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5550" cy="0"/>
                          <a:chOff x="1161" y="1714"/>
                          <a:chExt cx="9930" cy="0"/>
                        </a:xfrm>
                      </wpg:grpSpPr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1161" y="1714"/>
                            <a:ext cx="9930" cy="0"/>
                          </a:xfrm>
                          <a:custGeom>
                            <a:avLst/>
                            <a:gdLst>
                              <a:gd name="T0" fmla="+- 0 1161 1161"/>
                              <a:gd name="T1" fmla="*/ T0 w 9930"/>
                              <a:gd name="T2" fmla="+- 0 11091 1161"/>
                              <a:gd name="T3" fmla="*/ T2 w 99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30">
                                <a:moveTo>
                                  <a:pt x="0" y="0"/>
                                </a:moveTo>
                                <a:lnTo>
                                  <a:pt x="993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margin-left:58.05pt;margin-top:85.7pt;width:496.5pt;height:0;z-index:-251660288;mso-position-horizontal-relative:page" coordorigin="1161,1714" coordsize="99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">
                <v:shape id="Freeform 13" o:spid="_x0000_s1027" style="position:absolute;left:1161;top:1714;width:9930;height:0;visibility:visible;mso-wrap-style:square;v-text-anchor:top" coordsize="993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5AncAA&#10;AADbAAAADwAAAGRycy9kb3ducmV2LnhtbERPy6rCMBDdX/AfwgjurqldiFSjqCC69HFF3Q3N2Bab&#10;SW1SrX9vBOHu5nCeM5m1phQPql1hWcGgH4EgTq0uOFPwd1j9jkA4j6yxtEwKXuRgNu38TDDR9sk7&#10;eux9JkIIuwQV5N5XiZQuzcmg69uKOHBXWxv0AdaZ1DU+Q7gpZRxFQ2mw4NCQY0XLnNLbvjEK1qfh&#10;eXG/jFYYb9vr8hw3aXRslOp12/kYhKfW/4u/7o0O82P4/BIOkNM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65AncAAAADbAAAADwAAAAAAAAAAAAAAAACYAgAAZHJzL2Rvd25y&#10;ZXYueG1sUEsFBgAAAAAEAAQA9QAAAIUDAAAAAA==&#10;" path="m,l9930,e" filled="f" strokeweight=".5pt">
                  <v:path arrowok="t" o:connecttype="custom" o:connectlocs="0,0;993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page">
                  <wp:posOffset>737235</wp:posOffset>
                </wp:positionH>
                <wp:positionV relativeFrom="paragraph">
                  <wp:posOffset>1371600</wp:posOffset>
                </wp:positionV>
                <wp:extent cx="6305550" cy="0"/>
                <wp:effectExtent l="13335" t="9525" r="5715" b="9525"/>
                <wp:wrapNone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5550" cy="0"/>
                          <a:chOff x="1161" y="2160"/>
                          <a:chExt cx="9930" cy="0"/>
                        </a:xfrm>
                      </wpg:grpSpPr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1161" y="2160"/>
                            <a:ext cx="9930" cy="0"/>
                          </a:xfrm>
                          <a:custGeom>
                            <a:avLst/>
                            <a:gdLst>
                              <a:gd name="T0" fmla="+- 0 1161 1161"/>
                              <a:gd name="T1" fmla="*/ T0 w 9930"/>
                              <a:gd name="T2" fmla="+- 0 11091 1161"/>
                              <a:gd name="T3" fmla="*/ T2 w 99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30">
                                <a:moveTo>
                                  <a:pt x="0" y="0"/>
                                </a:moveTo>
                                <a:lnTo>
                                  <a:pt x="993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margin-left:58.05pt;margin-top:108pt;width:496.5pt;height:0;z-index:-251659264;mso-position-horizontal-relative:page" coordorigin="1161,2160" coordsize="99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">
                <v:shape id="Freeform 11" o:spid="_x0000_s1027" style="position:absolute;left:1161;top:2160;width:9930;height:0;visibility:visible;mso-wrap-style:square;v-text-anchor:top" coordsize="993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B7ccMA&#10;AADbAAAADwAAAGRycy9kb3ducmV2LnhtbESPQW/CMAyF75P4D5GRuI2UHhAqBARIiB0HbBrcrMa0&#10;FY1TmhS6fz8fkHaz9Z7f+7xY9a5WD2pD5dnAZJyAIs69rbgw8HXavc9AhYhssfZMBn4pwGo5eFtg&#10;Zv2TD/Q4xkJJCIcMDZQxNpnWIS/JYRj7hli0q28dRlnbQtsWnxLuap0myVQ7rFgaSmxoW1J+O3bO&#10;wP5net7cL7Mdpp/9dXtOuzz57owZDfv1HFSkPv6bX9cfVvCFXn6RAf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DB7ccMAAADbAAAADwAAAAAAAAAAAAAAAACYAgAAZHJzL2Rv&#10;d25yZXYueG1sUEsFBgAAAAAEAAQA9QAAAIgDAAAAAA==&#10;" path="m,l9930,e" filled="f" strokeweight=".5pt">
                  <v:path arrowok="t" o:connecttype="custom" o:connectlocs="0,0;993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737235</wp:posOffset>
                </wp:positionH>
                <wp:positionV relativeFrom="paragraph">
                  <wp:posOffset>1655445</wp:posOffset>
                </wp:positionV>
                <wp:extent cx="6305550" cy="0"/>
                <wp:effectExtent l="13335" t="7620" r="5715" b="11430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5550" cy="0"/>
                          <a:chOff x="1161" y="2607"/>
                          <a:chExt cx="9930" cy="0"/>
                        </a:xfrm>
                      </wpg:grpSpPr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1161" y="2607"/>
                            <a:ext cx="9930" cy="0"/>
                          </a:xfrm>
                          <a:custGeom>
                            <a:avLst/>
                            <a:gdLst>
                              <a:gd name="T0" fmla="+- 0 1161 1161"/>
                              <a:gd name="T1" fmla="*/ T0 w 9930"/>
                              <a:gd name="T2" fmla="+- 0 11091 1161"/>
                              <a:gd name="T3" fmla="*/ T2 w 99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30">
                                <a:moveTo>
                                  <a:pt x="0" y="0"/>
                                </a:moveTo>
                                <a:lnTo>
                                  <a:pt x="993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58.05pt;margin-top:130.35pt;width:496.5pt;height:0;z-index:-251658240;mso-position-horizontal-relative:page" coordorigin="1161,2607" coordsize="99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">
                <v:shape id="Freeform 9" o:spid="_x0000_s1027" style="position:absolute;left:1161;top:2607;width:9930;height:0;visibility:visible;mso-wrap-style:square;v-text-anchor:top" coordsize="993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lwZMEA&#10;AADaAAAADwAAAGRycy9kb3ducmV2LnhtbERPy2rCQBTdF/yH4Qrd1UmzkJA6ESuEurSxpXZ3ydw8&#10;MHMnzUxi/HtnIXR5OO/NdjadmGhwrWUFr6sIBHFpdcu1gq9T/pKAcB5ZY2eZFNzIwTZbPG0w1fbK&#10;nzQVvhYhhF2KChrv+1RKVzZk0K1sTxy4yg4GfYBDLfWA1xBuOhlH0VoabDk0NNjTvqHyUoxGwcfP&#10;+vz+95vkGB/nan+OxzL6HpV6Xs67NxCeZv8vfrgPWkHYGq6EGyCz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5cGTBAAAA2gAAAA8AAAAAAAAAAAAAAAAAmAIAAGRycy9kb3du&#10;cmV2LnhtbFBLBQYAAAAABAAEAPUAAACGAwAAAAA=&#10;" path="m,l9930,e" filled="f" strokeweight=".5pt">
                  <v:path arrowok="t" o:connecttype="custom" o:connectlocs="0,0;993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737235</wp:posOffset>
                </wp:positionH>
                <wp:positionV relativeFrom="paragraph">
                  <wp:posOffset>1939290</wp:posOffset>
                </wp:positionV>
                <wp:extent cx="6305550" cy="0"/>
                <wp:effectExtent l="13335" t="5715" r="5715" b="13335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5550" cy="0"/>
                          <a:chOff x="1161" y="3054"/>
                          <a:chExt cx="9930" cy="0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1161" y="3054"/>
                            <a:ext cx="9930" cy="0"/>
                          </a:xfrm>
                          <a:custGeom>
                            <a:avLst/>
                            <a:gdLst>
                              <a:gd name="T0" fmla="+- 0 1161 1161"/>
                              <a:gd name="T1" fmla="*/ T0 w 9930"/>
                              <a:gd name="T2" fmla="+- 0 11091 1161"/>
                              <a:gd name="T3" fmla="*/ T2 w 99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30">
                                <a:moveTo>
                                  <a:pt x="0" y="0"/>
                                </a:moveTo>
                                <a:lnTo>
                                  <a:pt x="993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58.05pt;margin-top:152.7pt;width:496.5pt;height:0;z-index:-251657216;mso-position-horizontal-relative:page" coordorigin="1161,3054" coordsize="99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">
                <v:shape id="Freeform 7" o:spid="_x0000_s1027" style="position:absolute;left:1161;top:3054;width:9930;height:0;visibility:visible;mso-wrap-style:square;v-text-anchor:top" coordsize="993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pBjcIA&#10;AADaAAAADwAAAGRycy9kb3ducmV2LnhtbESPT4vCMBTE7wt+h/AEb2tqD0WqUVQQPfpnRb09mmdb&#10;bF5qk2r99psFYY/DzPyGmc47U4knNa60rGA0jEAQZ1aXnCv4Oa6/xyCcR9ZYWSYFb3Iwn/W+pphq&#10;++I9PQ8+FwHCLkUFhfd1KqXLCjLohrYmDt7NNgZ9kE0udYOvADeVjKMokQZLDgsF1rQqKLsfWqNg&#10;c04uy8d1vMZ4191Wl7jNolOr1KDfLSYgPHX+P/xpb7WCBP6uhBsgZ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6kGNwgAAANoAAAAPAAAAAAAAAAAAAAAAAJgCAABkcnMvZG93&#10;bnJldi54bWxQSwUGAAAAAAQABAD1AAAAhwMAAAAA&#10;" path="m,l9930,e" filled="f" strokeweight=".5pt">
                  <v:path arrowok="t" o:connecttype="custom" o:connectlocs="0,0;9930,0" o:connectangles="0,0"/>
                </v:shape>
                <w10:wrap anchorx="page"/>
              </v:group>
            </w:pict>
          </mc:Fallback>
        </mc:AlternateContent>
      </w:r>
      <w:r>
        <w:rPr>
          <w:sz w:val="22"/>
          <w:szCs w:val="22"/>
        </w:rPr>
        <w:t xml:space="preserve">Name of Member                                  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 xml:space="preserve">Address                                   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 xml:space="preserve">Relationship              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 xml:space="preserve">Sex              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Age</w:t>
      </w:r>
    </w:p>
    <w:p w:rsidR="00EB6076" w:rsidRDefault="00517CDC">
      <w:pPr>
        <w:spacing w:line="220" w:lineRule="exact"/>
        <w:ind w:left="6497"/>
        <w:rPr>
          <w:sz w:val="22"/>
          <w:szCs w:val="22"/>
        </w:rPr>
      </w:pPr>
      <w:r>
        <w:rPr>
          <w:sz w:val="22"/>
          <w:szCs w:val="22"/>
        </w:rPr>
        <w:t>To Owner</w:t>
      </w:r>
    </w:p>
    <w:p w:rsidR="00EB6076" w:rsidRDefault="00EB6076">
      <w:pPr>
        <w:spacing w:line="180" w:lineRule="exact"/>
        <w:rPr>
          <w:sz w:val="19"/>
          <w:szCs w:val="19"/>
        </w:rPr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  <w:sectPr w:rsidR="00EB6076">
          <w:type w:val="continuous"/>
          <w:pgSz w:w="12240" w:h="15840"/>
          <w:pgMar w:top="660" w:right="1020" w:bottom="280" w:left="1040" w:header="720" w:footer="720" w:gutter="0"/>
          <w:cols w:space="720"/>
        </w:sectPr>
      </w:pPr>
    </w:p>
    <w:p w:rsidR="00EB6076" w:rsidRDefault="00517CDC">
      <w:pPr>
        <w:spacing w:before="19"/>
        <w:ind w:left="116" w:right="3224"/>
        <w:jc w:val="both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Contact Information:</w:t>
      </w:r>
    </w:p>
    <w:p w:rsidR="00EB6076" w:rsidRDefault="00517CDC">
      <w:pPr>
        <w:tabs>
          <w:tab w:val="left" w:pos="5380"/>
        </w:tabs>
        <w:spacing w:before="28" w:line="380" w:lineRule="exact"/>
        <w:ind w:left="116" w:right="-38"/>
        <w:jc w:val="both"/>
        <w:rPr>
          <w:sz w:val="22"/>
          <w:szCs w:val="22"/>
        </w:rPr>
      </w:pPr>
      <w:r>
        <w:rPr>
          <w:sz w:val="22"/>
          <w:szCs w:val="22"/>
        </w:rPr>
        <w:t>Daytime Phone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ab/>
      </w:r>
      <w:r>
        <w:rPr>
          <w:sz w:val="22"/>
          <w:szCs w:val="22"/>
        </w:rPr>
        <w:t xml:space="preserve"> Evening Phone </w:t>
      </w:r>
      <w:r>
        <w:rPr>
          <w:spacing w:val="-18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ab/>
      </w:r>
      <w:r>
        <w:rPr>
          <w:sz w:val="22"/>
          <w:szCs w:val="22"/>
        </w:rPr>
        <w:t xml:space="preserve"> Other Phone 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ab/>
      </w:r>
      <w:r>
        <w:rPr>
          <w:sz w:val="22"/>
          <w:szCs w:val="22"/>
        </w:rPr>
        <w:t xml:space="preserve"> Email Address: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ab/>
      </w:r>
    </w:p>
    <w:p w:rsidR="00EB6076" w:rsidRDefault="00517CDC">
      <w:pPr>
        <w:spacing w:before="4" w:line="240" w:lineRule="exact"/>
        <w:rPr>
          <w:sz w:val="24"/>
          <w:szCs w:val="24"/>
        </w:rPr>
      </w:pPr>
      <w:r>
        <w:br w:type="column"/>
      </w:r>
    </w:p>
    <w:p w:rsidR="00EB6076" w:rsidRDefault="00517CDC">
      <w:pPr>
        <w:rPr>
          <w:sz w:val="22"/>
          <w:szCs w:val="22"/>
        </w:rPr>
      </w:pPr>
      <w:r>
        <w:rPr>
          <w:rFonts w:ascii="MS PGothic" w:eastAsia="MS PGothic" w:hAnsi="MS PGothic" w:cs="MS PGothic"/>
          <w:w w:val="75"/>
          <w:sz w:val="32"/>
          <w:szCs w:val="32"/>
        </w:rPr>
        <w:t>❑</w:t>
      </w:r>
      <w:r>
        <w:rPr>
          <w:rFonts w:ascii="MS PGothic" w:eastAsia="MS PGothic" w:hAnsi="MS PGothic" w:cs="MS PGothic"/>
          <w:spacing w:val="-42"/>
          <w:sz w:val="32"/>
          <w:szCs w:val="32"/>
        </w:rPr>
        <w:t xml:space="preserve"> </w:t>
      </w:r>
      <w:r>
        <w:rPr>
          <w:sz w:val="22"/>
          <w:szCs w:val="22"/>
        </w:rPr>
        <w:t xml:space="preserve">Home   </w:t>
      </w:r>
      <w:r>
        <w:rPr>
          <w:rFonts w:ascii="MS PGothic" w:eastAsia="MS PGothic" w:hAnsi="MS PGothic" w:cs="MS PGothic"/>
          <w:w w:val="75"/>
          <w:sz w:val="32"/>
          <w:szCs w:val="32"/>
        </w:rPr>
        <w:t>❑</w:t>
      </w:r>
      <w:r>
        <w:rPr>
          <w:rFonts w:ascii="MS PGothic" w:eastAsia="MS PGothic" w:hAnsi="MS PGothic" w:cs="MS PGothic"/>
          <w:spacing w:val="16"/>
          <w:w w:val="75"/>
          <w:sz w:val="32"/>
          <w:szCs w:val="32"/>
        </w:rPr>
        <w:t xml:space="preserve"> </w:t>
      </w:r>
      <w:r>
        <w:rPr>
          <w:sz w:val="22"/>
          <w:szCs w:val="22"/>
        </w:rPr>
        <w:t xml:space="preserve">Work   </w:t>
      </w:r>
      <w:r>
        <w:rPr>
          <w:rFonts w:ascii="MS PGothic" w:eastAsia="MS PGothic" w:hAnsi="MS PGothic" w:cs="MS PGothic"/>
          <w:w w:val="75"/>
          <w:sz w:val="32"/>
          <w:szCs w:val="32"/>
        </w:rPr>
        <w:t>❑</w:t>
      </w:r>
      <w:r>
        <w:rPr>
          <w:rFonts w:ascii="MS PGothic" w:eastAsia="MS PGothic" w:hAnsi="MS PGothic" w:cs="MS PGothic"/>
          <w:spacing w:val="16"/>
          <w:w w:val="75"/>
          <w:sz w:val="32"/>
          <w:szCs w:val="32"/>
        </w:rPr>
        <w:t xml:space="preserve"> </w:t>
      </w:r>
      <w:r>
        <w:rPr>
          <w:sz w:val="22"/>
          <w:szCs w:val="22"/>
        </w:rPr>
        <w:t>Cell</w:t>
      </w:r>
    </w:p>
    <w:p w:rsidR="00EB6076" w:rsidRDefault="00517CDC">
      <w:pPr>
        <w:spacing w:line="380" w:lineRule="exact"/>
        <w:rPr>
          <w:sz w:val="22"/>
          <w:szCs w:val="22"/>
        </w:rPr>
      </w:pPr>
      <w:r>
        <w:rPr>
          <w:rFonts w:ascii="MS PGothic" w:eastAsia="MS PGothic" w:hAnsi="MS PGothic" w:cs="MS PGothic"/>
          <w:w w:val="75"/>
          <w:position w:val="-3"/>
          <w:sz w:val="32"/>
          <w:szCs w:val="32"/>
        </w:rPr>
        <w:t>❑</w:t>
      </w:r>
      <w:r>
        <w:rPr>
          <w:rFonts w:ascii="MS PGothic" w:eastAsia="MS PGothic" w:hAnsi="MS PGothic" w:cs="MS PGothic"/>
          <w:spacing w:val="-42"/>
          <w:position w:val="-3"/>
          <w:sz w:val="32"/>
          <w:szCs w:val="32"/>
        </w:rPr>
        <w:t xml:space="preserve"> </w:t>
      </w:r>
      <w:r>
        <w:rPr>
          <w:position w:val="-3"/>
          <w:sz w:val="22"/>
          <w:szCs w:val="22"/>
        </w:rPr>
        <w:t xml:space="preserve">Home   </w:t>
      </w:r>
      <w:r>
        <w:rPr>
          <w:rFonts w:ascii="MS PGothic" w:eastAsia="MS PGothic" w:hAnsi="MS PGothic" w:cs="MS PGothic"/>
          <w:w w:val="75"/>
          <w:position w:val="-3"/>
          <w:sz w:val="32"/>
          <w:szCs w:val="32"/>
        </w:rPr>
        <w:t>❑</w:t>
      </w:r>
      <w:r>
        <w:rPr>
          <w:rFonts w:ascii="MS PGothic" w:eastAsia="MS PGothic" w:hAnsi="MS PGothic" w:cs="MS PGothic"/>
          <w:spacing w:val="16"/>
          <w:w w:val="75"/>
          <w:position w:val="-3"/>
          <w:sz w:val="32"/>
          <w:szCs w:val="32"/>
        </w:rPr>
        <w:t xml:space="preserve"> </w:t>
      </w:r>
      <w:r>
        <w:rPr>
          <w:position w:val="-3"/>
          <w:sz w:val="22"/>
          <w:szCs w:val="22"/>
        </w:rPr>
        <w:t xml:space="preserve">Work   </w:t>
      </w:r>
      <w:r>
        <w:rPr>
          <w:rFonts w:ascii="MS PGothic" w:eastAsia="MS PGothic" w:hAnsi="MS PGothic" w:cs="MS PGothic"/>
          <w:w w:val="75"/>
          <w:position w:val="-3"/>
          <w:sz w:val="32"/>
          <w:szCs w:val="32"/>
        </w:rPr>
        <w:t>❑</w:t>
      </w:r>
      <w:r>
        <w:rPr>
          <w:rFonts w:ascii="MS PGothic" w:eastAsia="MS PGothic" w:hAnsi="MS PGothic" w:cs="MS PGothic"/>
          <w:spacing w:val="16"/>
          <w:w w:val="75"/>
          <w:position w:val="-3"/>
          <w:sz w:val="32"/>
          <w:szCs w:val="32"/>
        </w:rPr>
        <w:t xml:space="preserve"> </w:t>
      </w:r>
      <w:r>
        <w:rPr>
          <w:position w:val="-3"/>
          <w:sz w:val="22"/>
          <w:szCs w:val="22"/>
        </w:rPr>
        <w:t>Cell</w:t>
      </w:r>
    </w:p>
    <w:p w:rsidR="00EB6076" w:rsidRDefault="00517CDC">
      <w:pPr>
        <w:spacing w:line="380" w:lineRule="exact"/>
        <w:rPr>
          <w:sz w:val="22"/>
          <w:szCs w:val="22"/>
        </w:rPr>
      </w:pPr>
      <w:r>
        <w:rPr>
          <w:rFonts w:ascii="MS PGothic" w:eastAsia="MS PGothic" w:hAnsi="MS PGothic" w:cs="MS PGothic"/>
          <w:w w:val="75"/>
          <w:position w:val="-3"/>
          <w:sz w:val="32"/>
          <w:szCs w:val="32"/>
        </w:rPr>
        <w:t>❑</w:t>
      </w:r>
      <w:r>
        <w:rPr>
          <w:rFonts w:ascii="MS PGothic" w:eastAsia="MS PGothic" w:hAnsi="MS PGothic" w:cs="MS PGothic"/>
          <w:spacing w:val="-42"/>
          <w:position w:val="-3"/>
          <w:sz w:val="32"/>
          <w:szCs w:val="32"/>
        </w:rPr>
        <w:t xml:space="preserve"> </w:t>
      </w:r>
      <w:r>
        <w:rPr>
          <w:position w:val="-3"/>
          <w:sz w:val="22"/>
          <w:szCs w:val="22"/>
        </w:rPr>
        <w:t xml:space="preserve">Home   </w:t>
      </w:r>
      <w:r>
        <w:rPr>
          <w:rFonts w:ascii="MS PGothic" w:eastAsia="MS PGothic" w:hAnsi="MS PGothic" w:cs="MS PGothic"/>
          <w:w w:val="75"/>
          <w:position w:val="-3"/>
          <w:sz w:val="32"/>
          <w:szCs w:val="32"/>
        </w:rPr>
        <w:t>❑</w:t>
      </w:r>
      <w:r>
        <w:rPr>
          <w:rFonts w:ascii="MS PGothic" w:eastAsia="MS PGothic" w:hAnsi="MS PGothic" w:cs="MS PGothic"/>
          <w:spacing w:val="16"/>
          <w:w w:val="75"/>
          <w:position w:val="-3"/>
          <w:sz w:val="32"/>
          <w:szCs w:val="32"/>
        </w:rPr>
        <w:t xml:space="preserve"> </w:t>
      </w:r>
      <w:r>
        <w:rPr>
          <w:position w:val="-3"/>
          <w:sz w:val="22"/>
          <w:szCs w:val="22"/>
        </w:rPr>
        <w:t xml:space="preserve">Work   </w:t>
      </w:r>
      <w:r>
        <w:rPr>
          <w:rFonts w:ascii="MS PGothic" w:eastAsia="MS PGothic" w:hAnsi="MS PGothic" w:cs="MS PGothic"/>
          <w:w w:val="75"/>
          <w:position w:val="-3"/>
          <w:sz w:val="32"/>
          <w:szCs w:val="32"/>
        </w:rPr>
        <w:t>❑</w:t>
      </w:r>
      <w:r>
        <w:rPr>
          <w:rFonts w:ascii="MS PGothic" w:eastAsia="MS PGothic" w:hAnsi="MS PGothic" w:cs="MS PGothic"/>
          <w:spacing w:val="16"/>
          <w:w w:val="75"/>
          <w:position w:val="-3"/>
          <w:sz w:val="32"/>
          <w:szCs w:val="32"/>
        </w:rPr>
        <w:t xml:space="preserve"> </w:t>
      </w:r>
      <w:r>
        <w:rPr>
          <w:position w:val="-3"/>
          <w:sz w:val="22"/>
          <w:szCs w:val="22"/>
        </w:rPr>
        <w:t>Cell</w:t>
      </w:r>
    </w:p>
    <w:p w:rsidR="00EB6076" w:rsidRDefault="00517CDC">
      <w:pPr>
        <w:spacing w:line="380" w:lineRule="exact"/>
        <w:sectPr w:rsidR="00EB6076">
          <w:type w:val="continuous"/>
          <w:pgSz w:w="12240" w:h="15840"/>
          <w:pgMar w:top="660" w:right="1020" w:bottom="280" w:left="1040" w:header="720" w:footer="720" w:gutter="0"/>
          <w:cols w:num="2" w:space="720" w:equalWidth="0">
            <w:col w:w="5396" w:space="259"/>
            <w:col w:w="4525"/>
          </w:cols>
        </w:sectPr>
      </w:pPr>
      <w:r>
        <w:rPr>
          <w:rFonts w:ascii="MS PGothic" w:eastAsia="MS PGothic" w:hAnsi="MS PGothic" w:cs="MS PGothic"/>
          <w:w w:val="75"/>
          <w:position w:val="-3"/>
          <w:sz w:val="32"/>
          <w:szCs w:val="32"/>
        </w:rPr>
        <w:t>❑</w:t>
      </w:r>
      <w:r>
        <w:rPr>
          <w:rFonts w:ascii="MS PGothic" w:eastAsia="MS PGothic" w:hAnsi="MS PGothic" w:cs="MS PGothic"/>
          <w:spacing w:val="-42"/>
          <w:position w:val="-3"/>
          <w:sz w:val="32"/>
          <w:szCs w:val="32"/>
        </w:rPr>
        <w:t xml:space="preserve"> </w:t>
      </w:r>
      <w:r>
        <w:rPr>
          <w:position w:val="-3"/>
        </w:rPr>
        <w:t>I</w:t>
      </w:r>
      <w:r>
        <w:rPr>
          <w:spacing w:val="-12"/>
          <w:position w:val="-3"/>
        </w:rPr>
        <w:t xml:space="preserve"> </w:t>
      </w:r>
      <w:r>
        <w:rPr>
          <w:w w:val="90"/>
          <w:position w:val="-3"/>
        </w:rPr>
        <w:t xml:space="preserve">would like to receive updates for lake related </w:t>
      </w:r>
      <w:r>
        <w:rPr>
          <w:position w:val="-3"/>
        </w:rPr>
        <w:t>business.</w:t>
      </w:r>
    </w:p>
    <w:p w:rsidR="00EB6076" w:rsidRDefault="00517CDC">
      <w:pPr>
        <w:spacing w:before="87"/>
        <w:ind w:left="116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What is your preferred way to be contacted for the Code Red Alert System?</w:t>
      </w:r>
    </w:p>
    <w:p w:rsidR="00EB6076" w:rsidRPr="00054B0B" w:rsidRDefault="00517CDC" w:rsidP="00054B0B">
      <w:pPr>
        <w:tabs>
          <w:tab w:val="left" w:pos="9900"/>
        </w:tabs>
        <w:spacing w:line="360" w:lineRule="exact"/>
        <w:ind w:left="116"/>
        <w:rPr>
          <w:sz w:val="22"/>
          <w:szCs w:val="22"/>
        </w:rPr>
      </w:pPr>
      <w:r>
        <w:rPr>
          <w:rFonts w:ascii="MS PGothic" w:eastAsia="MS PGothic" w:hAnsi="MS PGothic" w:cs="MS PGothic"/>
          <w:w w:val="75"/>
          <w:position w:val="-2"/>
          <w:sz w:val="32"/>
          <w:szCs w:val="32"/>
        </w:rPr>
        <w:t>❑</w:t>
      </w:r>
      <w:r>
        <w:rPr>
          <w:rFonts w:ascii="MS PGothic" w:eastAsia="MS PGothic" w:hAnsi="MS PGothic" w:cs="MS PGothic"/>
          <w:spacing w:val="-42"/>
          <w:position w:val="-2"/>
          <w:sz w:val="32"/>
          <w:szCs w:val="32"/>
        </w:rPr>
        <w:t xml:space="preserve"> </w:t>
      </w:r>
      <w:r>
        <w:rPr>
          <w:position w:val="-2"/>
          <w:sz w:val="22"/>
          <w:szCs w:val="22"/>
        </w:rPr>
        <w:t xml:space="preserve">Phone  </w:t>
      </w:r>
      <w:r>
        <w:rPr>
          <w:spacing w:val="-23"/>
          <w:position w:val="-2"/>
          <w:sz w:val="22"/>
          <w:szCs w:val="22"/>
        </w:rPr>
        <w:t xml:space="preserve"> </w:t>
      </w:r>
      <w:r>
        <w:rPr>
          <w:position w:val="-2"/>
          <w:sz w:val="22"/>
          <w:szCs w:val="22"/>
          <w:u w:val="single" w:color="000000"/>
        </w:rPr>
        <w:t xml:space="preserve">                                                              </w:t>
      </w:r>
      <w:r>
        <w:rPr>
          <w:spacing w:val="23"/>
          <w:position w:val="-2"/>
          <w:sz w:val="22"/>
          <w:szCs w:val="22"/>
        </w:rPr>
        <w:t xml:space="preserve"> </w:t>
      </w:r>
      <w:r>
        <w:rPr>
          <w:rFonts w:ascii="MS PGothic" w:eastAsia="MS PGothic" w:hAnsi="MS PGothic" w:cs="MS PGothic"/>
          <w:w w:val="75"/>
          <w:position w:val="-2"/>
          <w:sz w:val="32"/>
          <w:szCs w:val="32"/>
        </w:rPr>
        <w:t>❑</w:t>
      </w:r>
      <w:r>
        <w:rPr>
          <w:rFonts w:ascii="MS PGothic" w:eastAsia="MS PGothic" w:hAnsi="MS PGothic" w:cs="MS PGothic"/>
          <w:spacing w:val="-8"/>
          <w:position w:val="-2"/>
          <w:sz w:val="32"/>
          <w:szCs w:val="32"/>
        </w:rPr>
        <w:t xml:space="preserve"> </w:t>
      </w:r>
      <w:r>
        <w:rPr>
          <w:position w:val="-2"/>
          <w:sz w:val="22"/>
          <w:szCs w:val="22"/>
        </w:rPr>
        <w:t xml:space="preserve">Email     </w:t>
      </w:r>
      <w:r>
        <w:rPr>
          <w:position w:val="-2"/>
          <w:sz w:val="22"/>
          <w:szCs w:val="22"/>
          <w:u w:val="single" w:color="000000"/>
        </w:rPr>
        <w:t xml:space="preserve"> </w:t>
      </w:r>
      <w:r>
        <w:rPr>
          <w:position w:val="-2"/>
          <w:sz w:val="22"/>
          <w:szCs w:val="22"/>
          <w:u w:val="single" w:color="000000"/>
        </w:rPr>
        <w:tab/>
      </w:r>
      <w:r w:rsidR="00054B0B">
        <w:rPr>
          <w:sz w:val="22"/>
          <w:szCs w:val="22"/>
        </w:rPr>
        <w:br/>
      </w:r>
      <w:r w:rsidR="00054B0B">
        <w:rPr>
          <w:sz w:val="22"/>
          <w:szCs w:val="22"/>
        </w:rPr>
        <w:br/>
        <w:t>=================================================================================</w:t>
      </w:r>
    </w:p>
    <w:p w:rsidR="006C3AD4" w:rsidRPr="006C3AD4" w:rsidRDefault="00054B0B" w:rsidP="006C3AD4">
      <w:pPr>
        <w:pStyle w:val="Heading2"/>
        <w:numPr>
          <w:ilvl w:val="0"/>
          <w:numId w:val="0"/>
        </w:numPr>
        <w:ind w:left="720"/>
        <w:jc w:val="center"/>
        <w:rPr>
          <w:color w:val="FF0000"/>
        </w:rPr>
      </w:pPr>
      <w:r>
        <w:t>BALLOT</w:t>
      </w:r>
      <w:r>
        <w:br/>
      </w:r>
      <w:r w:rsidR="00A310FB">
        <w:t>Update to the Little Swan Lake Subdivision Covenants</w:t>
      </w:r>
      <w:r w:rsidR="006C3AD4">
        <w:br/>
      </w:r>
      <w:r w:rsidR="006C3AD4">
        <w:rPr>
          <w:color w:val="FF0000"/>
        </w:rPr>
        <w:t>Vote is for OWNERS only</w:t>
      </w:r>
    </w:p>
    <w:p w:rsidR="000D200F" w:rsidRPr="00937E1A" w:rsidRDefault="00CE38CE" w:rsidP="00A310FB">
      <w:pPr>
        <w:rPr>
          <w:sz w:val="24"/>
          <w:szCs w:val="24"/>
        </w:rPr>
      </w:pPr>
      <w:r>
        <w:rPr>
          <w:sz w:val="24"/>
          <w:szCs w:val="24"/>
        </w:rPr>
        <w:br/>
      </w:r>
      <w:r w:rsidR="000D200F">
        <w:rPr>
          <w:sz w:val="24"/>
          <w:szCs w:val="24"/>
        </w:rPr>
        <w:t xml:space="preserve">Please read the Overview </w:t>
      </w:r>
      <w:r w:rsidR="00937E1A">
        <w:rPr>
          <w:sz w:val="24"/>
          <w:szCs w:val="24"/>
        </w:rPr>
        <w:t xml:space="preserve">and Summary that is included with this mailing. It summarizes </w:t>
      </w:r>
      <w:r w:rsidR="000D200F">
        <w:rPr>
          <w:sz w:val="24"/>
          <w:szCs w:val="24"/>
        </w:rPr>
        <w:t xml:space="preserve">the </w:t>
      </w:r>
      <w:r w:rsidR="00054B0B">
        <w:rPr>
          <w:sz w:val="24"/>
          <w:szCs w:val="24"/>
        </w:rPr>
        <w:t>changes being recommended by your board of directors</w:t>
      </w:r>
      <w:r w:rsidR="000D200F">
        <w:rPr>
          <w:sz w:val="24"/>
          <w:szCs w:val="24"/>
        </w:rPr>
        <w:t xml:space="preserve"> and the reasons for them</w:t>
      </w:r>
      <w:r w:rsidR="00937E1A">
        <w:rPr>
          <w:sz w:val="24"/>
          <w:szCs w:val="24"/>
        </w:rPr>
        <w:t>.</w:t>
      </w:r>
      <w:r w:rsidR="000D200F">
        <w:rPr>
          <w:sz w:val="24"/>
          <w:szCs w:val="24"/>
        </w:rPr>
        <w:t xml:space="preserve"> Additional details</w:t>
      </w:r>
      <w:r w:rsidR="006E1DFC">
        <w:rPr>
          <w:sz w:val="24"/>
          <w:szCs w:val="24"/>
        </w:rPr>
        <w:t>, including the text of the proposed covenants</w:t>
      </w:r>
      <w:r w:rsidR="000D200F">
        <w:rPr>
          <w:sz w:val="24"/>
          <w:szCs w:val="24"/>
        </w:rPr>
        <w:t xml:space="preserve"> can be found at</w:t>
      </w:r>
      <w:r w:rsidR="00937E1A">
        <w:rPr>
          <w:sz w:val="24"/>
          <w:szCs w:val="24"/>
        </w:rPr>
        <w:t xml:space="preserve"> </w:t>
      </w:r>
      <w:hyperlink r:id="rId6" w:history="1">
        <w:r w:rsidR="00937E1A" w:rsidRPr="00937E1A">
          <w:rPr>
            <w:rStyle w:val="Hyperlink"/>
            <w:sz w:val="24"/>
            <w:szCs w:val="24"/>
          </w:rPr>
          <w:t>http://tinyurl.com/LSLMembers</w:t>
        </w:r>
      </w:hyperlink>
      <w:r w:rsidR="00937E1A">
        <w:rPr>
          <w:color w:val="0000FF" w:themeColor="hyperlink"/>
          <w:sz w:val="24"/>
          <w:szCs w:val="24"/>
        </w:rPr>
        <w:t>. F</w:t>
      </w:r>
      <w:r w:rsidR="00937E1A">
        <w:rPr>
          <w:sz w:val="24"/>
          <w:szCs w:val="24"/>
        </w:rPr>
        <w:t>or hard copies or the documents by email contact the LSL Clerk or the committee members. See the Overview and Summary for contact information.</w:t>
      </w:r>
    </w:p>
    <w:p w:rsidR="00054B0B" w:rsidRPr="00937E1A" w:rsidRDefault="00054B0B" w:rsidP="00A310FB">
      <w:pPr>
        <w:rPr>
          <w:sz w:val="24"/>
          <w:szCs w:val="24"/>
        </w:rPr>
      </w:pPr>
    </w:p>
    <w:p w:rsidR="00A310FB" w:rsidRDefault="00A310FB" w:rsidP="00A310FB">
      <w:pPr>
        <w:rPr>
          <w:sz w:val="24"/>
          <w:szCs w:val="24"/>
        </w:rPr>
      </w:pPr>
      <w:r>
        <w:rPr>
          <w:sz w:val="24"/>
          <w:szCs w:val="24"/>
        </w:rPr>
        <w:t>A YES vote is to accept the changes to the LSL Subdivision’s Covenants</w:t>
      </w:r>
      <w:r w:rsidR="00054B0B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These changes </w:t>
      </w:r>
      <w:r>
        <w:rPr>
          <w:i/>
          <w:sz w:val="24"/>
          <w:szCs w:val="24"/>
        </w:rPr>
        <w:t>do not</w:t>
      </w:r>
      <w:r>
        <w:rPr>
          <w:sz w:val="24"/>
          <w:szCs w:val="24"/>
        </w:rPr>
        <w:t xml:space="preserve"> change any o</w:t>
      </w:r>
      <w:r w:rsidR="006E0FC1">
        <w:rPr>
          <w:sz w:val="24"/>
          <w:szCs w:val="24"/>
        </w:rPr>
        <w:t>f the Club or Subdivision fees.</w:t>
      </w:r>
      <w:r>
        <w:rPr>
          <w:sz w:val="24"/>
          <w:szCs w:val="24"/>
        </w:rPr>
        <w:t xml:space="preserve"> Since the covenants</w:t>
      </w:r>
      <w:r w:rsidR="00937E1A">
        <w:rPr>
          <w:sz w:val="24"/>
          <w:szCs w:val="24"/>
        </w:rPr>
        <w:t xml:space="preserve"> are</w:t>
      </w:r>
      <w:r>
        <w:rPr>
          <w:sz w:val="24"/>
          <w:szCs w:val="24"/>
        </w:rPr>
        <w:t xml:space="preserve"> recorded as an addendum to the deed of every lot at Little Swan Lake, it is important that all of you are heard.</w:t>
      </w:r>
    </w:p>
    <w:p w:rsidR="00EE58FD" w:rsidRDefault="00EE58FD" w:rsidP="00A310FB">
      <w:pPr>
        <w:rPr>
          <w:sz w:val="24"/>
          <w:szCs w:val="24"/>
        </w:rPr>
      </w:pPr>
    </w:p>
    <w:p w:rsidR="00EE58FD" w:rsidRDefault="00EE58FD" w:rsidP="00A310FB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color w:val="FF0000"/>
          <w:sz w:val="24"/>
          <w:szCs w:val="24"/>
        </w:rPr>
        <w:t>I/we own lot(s) ______________________________________</w:t>
      </w:r>
      <w:r w:rsidR="00CE38CE">
        <w:rPr>
          <w:sz w:val="24"/>
          <w:szCs w:val="24"/>
        </w:rPr>
        <w:br/>
      </w:r>
    </w:p>
    <w:p w:rsidR="00A310FB" w:rsidRPr="00CE38CE" w:rsidRDefault="00A310FB" w:rsidP="00A310FB">
      <w:pPr>
        <w:rPr>
          <w:rFonts w:eastAsia="MS PGothic"/>
          <w:b/>
          <w:w w:val="75"/>
          <w:position w:val="-3"/>
          <w:sz w:val="28"/>
          <w:szCs w:val="28"/>
        </w:rPr>
      </w:pPr>
      <w:r>
        <w:rPr>
          <w:sz w:val="24"/>
          <w:szCs w:val="24"/>
        </w:rPr>
        <w:t xml:space="preserve">  </w:t>
      </w:r>
      <w:r w:rsidRPr="00CE38CE">
        <w:rPr>
          <w:rFonts w:ascii="MS PGothic" w:eastAsia="MS PGothic" w:hAnsi="MS PGothic" w:cs="MS PGothic"/>
          <w:b/>
          <w:w w:val="75"/>
          <w:position w:val="-3"/>
          <w:sz w:val="32"/>
          <w:szCs w:val="32"/>
        </w:rPr>
        <w:t xml:space="preserve">❑ </w:t>
      </w:r>
      <w:r w:rsidRPr="00CE38CE">
        <w:rPr>
          <w:rFonts w:eastAsia="MS PGothic"/>
          <w:b/>
          <w:w w:val="75"/>
          <w:position w:val="-3"/>
          <w:sz w:val="28"/>
          <w:szCs w:val="28"/>
        </w:rPr>
        <w:t>YES, I</w:t>
      </w:r>
      <w:r w:rsidR="00EE58FD">
        <w:rPr>
          <w:rFonts w:eastAsia="MS PGothic"/>
          <w:b/>
          <w:w w:val="75"/>
          <w:position w:val="-3"/>
          <w:sz w:val="28"/>
          <w:szCs w:val="28"/>
        </w:rPr>
        <w:t>/we</w:t>
      </w:r>
      <w:r w:rsidRPr="00CE38CE">
        <w:rPr>
          <w:rFonts w:eastAsia="MS PGothic"/>
          <w:b/>
          <w:w w:val="75"/>
          <w:position w:val="-3"/>
          <w:sz w:val="28"/>
          <w:szCs w:val="28"/>
        </w:rPr>
        <w:t xml:space="preserve"> approve the changes    </w:t>
      </w:r>
      <w:r w:rsidRPr="00CE38CE">
        <w:rPr>
          <w:rFonts w:ascii="MS PGothic" w:eastAsia="MS PGothic" w:hAnsi="MS PGothic" w:cs="MS PGothic"/>
          <w:b/>
          <w:w w:val="75"/>
          <w:position w:val="-3"/>
          <w:sz w:val="32"/>
          <w:szCs w:val="32"/>
        </w:rPr>
        <w:t>❑</w:t>
      </w:r>
      <w:r w:rsidRPr="00CE38CE">
        <w:rPr>
          <w:rFonts w:eastAsia="MS PGothic"/>
          <w:b/>
          <w:w w:val="75"/>
          <w:position w:val="-3"/>
          <w:sz w:val="28"/>
          <w:szCs w:val="28"/>
        </w:rPr>
        <w:t xml:space="preserve"> NO, I</w:t>
      </w:r>
      <w:r w:rsidR="00EE58FD">
        <w:rPr>
          <w:rFonts w:eastAsia="MS PGothic"/>
          <w:b/>
          <w:w w:val="75"/>
          <w:position w:val="-3"/>
          <w:sz w:val="28"/>
          <w:szCs w:val="28"/>
        </w:rPr>
        <w:t>/we</w:t>
      </w:r>
      <w:r w:rsidRPr="00CE38CE">
        <w:rPr>
          <w:rFonts w:eastAsia="MS PGothic"/>
          <w:b/>
          <w:w w:val="75"/>
          <w:position w:val="-3"/>
          <w:sz w:val="28"/>
          <w:szCs w:val="28"/>
        </w:rPr>
        <w:t xml:space="preserve"> do NOT approve the changes</w:t>
      </w:r>
    </w:p>
    <w:p w:rsidR="00A310FB" w:rsidRDefault="00CE38CE" w:rsidP="00A310FB">
      <w:pPr>
        <w:pBdr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br/>
      </w:r>
    </w:p>
    <w:p w:rsidR="005316EA" w:rsidRDefault="005316EA" w:rsidP="00EE58FD">
      <w:pPr>
        <w:tabs>
          <w:tab w:val="left" w:pos="9900"/>
        </w:tabs>
        <w:spacing w:before="12"/>
        <w:rPr>
          <w:sz w:val="22"/>
          <w:szCs w:val="22"/>
        </w:rPr>
      </w:pPr>
    </w:p>
    <w:p w:rsidR="005316EA" w:rsidRPr="005316EA" w:rsidRDefault="005316EA" w:rsidP="00CE38CE">
      <w:pPr>
        <w:spacing w:before="19"/>
        <w:rPr>
          <w:b/>
          <w:sz w:val="22"/>
          <w:szCs w:val="22"/>
        </w:rPr>
      </w:pPr>
      <w:r>
        <w:rPr>
          <w:b/>
          <w:sz w:val="22"/>
          <w:szCs w:val="22"/>
        </w:rPr>
        <w:t>Continued on the back</w:t>
      </w:r>
    </w:p>
    <w:p w:rsidR="005316EA" w:rsidRDefault="005316EA">
      <w:pPr>
        <w:tabs>
          <w:tab w:val="left" w:pos="9900"/>
        </w:tabs>
        <w:spacing w:before="12"/>
        <w:ind w:left="116"/>
        <w:rPr>
          <w:sz w:val="22"/>
          <w:szCs w:val="22"/>
        </w:rPr>
      </w:pPr>
    </w:p>
    <w:p w:rsidR="00EB6076" w:rsidRDefault="00517CDC">
      <w:pPr>
        <w:tabs>
          <w:tab w:val="left" w:pos="9900"/>
        </w:tabs>
        <w:spacing w:before="12"/>
        <w:ind w:left="116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1) 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 xml:space="preserve">Maintenance fee        </w:t>
      </w:r>
      <w:r>
        <w:rPr>
          <w:spacing w:val="25"/>
          <w:sz w:val="22"/>
          <w:szCs w:val="22"/>
        </w:rPr>
        <w:t xml:space="preserve"> </w:t>
      </w:r>
      <w:r>
        <w:rPr>
          <w:b/>
          <w:i/>
          <w:sz w:val="26"/>
          <w:szCs w:val="26"/>
        </w:rPr>
        <w:t xml:space="preserve">REQUIRED $35.00 PER LOT  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sz w:val="22"/>
          <w:szCs w:val="22"/>
        </w:rPr>
        <w:t xml:space="preserve">$35.00 x </w:t>
      </w:r>
      <w:r>
        <w:rPr>
          <w:b/>
          <w:sz w:val="22"/>
          <w:szCs w:val="22"/>
          <w:u w:val="single" w:color="000000"/>
        </w:rPr>
        <w:t xml:space="preserve">                  </w:t>
      </w:r>
      <w:r>
        <w:rPr>
          <w:b/>
          <w:sz w:val="22"/>
          <w:szCs w:val="22"/>
        </w:rPr>
        <w:t xml:space="preserve"> </w:t>
      </w:r>
      <w:proofErr w:type="gramStart"/>
      <w:r>
        <w:rPr>
          <w:b/>
          <w:sz w:val="22"/>
          <w:szCs w:val="22"/>
        </w:rPr>
        <w:t>lots  =</w:t>
      </w:r>
      <w:proofErr w:type="gramEnd"/>
      <w:r>
        <w:rPr>
          <w:b/>
          <w:sz w:val="22"/>
          <w:szCs w:val="22"/>
        </w:rPr>
        <w:t xml:space="preserve"> </w:t>
      </w:r>
      <w:r>
        <w:rPr>
          <w:b/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 xml:space="preserve">$ 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ab/>
      </w:r>
    </w:p>
    <w:p w:rsidR="00EB6076" w:rsidRDefault="00EB6076">
      <w:pPr>
        <w:spacing w:before="1" w:line="240" w:lineRule="exact"/>
        <w:rPr>
          <w:sz w:val="24"/>
          <w:szCs w:val="24"/>
        </w:rPr>
      </w:pPr>
    </w:p>
    <w:p w:rsidR="00EB6076" w:rsidRDefault="00517CDC">
      <w:pPr>
        <w:tabs>
          <w:tab w:val="left" w:pos="9900"/>
        </w:tabs>
        <w:spacing w:line="240" w:lineRule="exact"/>
        <w:ind w:left="396" w:right="235" w:hanging="280"/>
        <w:rPr>
          <w:sz w:val="22"/>
          <w:szCs w:val="22"/>
        </w:rPr>
      </w:pPr>
      <w:r>
        <w:rPr>
          <w:sz w:val="22"/>
          <w:szCs w:val="22"/>
        </w:rPr>
        <w:t>2)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 xml:space="preserve">Membership fee        </w:t>
      </w:r>
      <w:r>
        <w:rPr>
          <w:spacing w:val="39"/>
          <w:sz w:val="22"/>
          <w:szCs w:val="22"/>
        </w:rPr>
        <w:t xml:space="preserve"> </w:t>
      </w:r>
      <w:r>
        <w:rPr>
          <w:b/>
          <w:i/>
          <w:sz w:val="26"/>
          <w:szCs w:val="26"/>
        </w:rPr>
        <w:t>REQUIRED $150.00 by all lot owners</w:t>
      </w:r>
      <w:r>
        <w:rPr>
          <w:b/>
          <w:i/>
          <w:spacing w:val="-23"/>
          <w:sz w:val="26"/>
          <w:szCs w:val="26"/>
        </w:rPr>
        <w:t xml:space="preserve"> </w:t>
      </w:r>
      <w:r>
        <w:rPr>
          <w:sz w:val="22"/>
          <w:szCs w:val="22"/>
        </w:rPr>
        <w:t>.................................</w:t>
      </w:r>
      <w:r>
        <w:rPr>
          <w:spacing w:val="10"/>
          <w:sz w:val="22"/>
          <w:szCs w:val="22"/>
        </w:rPr>
        <w:t>.</w:t>
      </w:r>
      <w:r>
        <w:rPr>
          <w:sz w:val="22"/>
          <w:szCs w:val="22"/>
        </w:rPr>
        <w:t xml:space="preserve">$ 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ab/>
      </w:r>
      <w:r>
        <w:rPr>
          <w:sz w:val="22"/>
          <w:szCs w:val="22"/>
        </w:rPr>
        <w:t xml:space="preserve"> Owners of more than one lot need only pay one membership fee.</w:t>
      </w:r>
    </w:p>
    <w:p w:rsidR="00EB6076" w:rsidRDefault="00EB6076">
      <w:pPr>
        <w:spacing w:before="1" w:line="240" w:lineRule="exact"/>
        <w:rPr>
          <w:sz w:val="24"/>
          <w:szCs w:val="24"/>
        </w:rPr>
      </w:pPr>
    </w:p>
    <w:p w:rsidR="00EB6076" w:rsidRDefault="00517CDC">
      <w:pPr>
        <w:ind w:left="116"/>
        <w:rPr>
          <w:sz w:val="22"/>
          <w:szCs w:val="22"/>
        </w:rPr>
      </w:pPr>
      <w:r>
        <w:rPr>
          <w:sz w:val="22"/>
          <w:szCs w:val="22"/>
        </w:rPr>
        <w:t>3)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Additional membership cards for your household members are $1.00 ea. per person</w:t>
      </w:r>
    </w:p>
    <w:p w:rsidR="00EB6076" w:rsidRDefault="00517CDC">
      <w:pPr>
        <w:tabs>
          <w:tab w:val="left" w:pos="9900"/>
        </w:tabs>
        <w:spacing w:line="240" w:lineRule="exact"/>
        <w:ind w:left="396"/>
        <w:rPr>
          <w:sz w:val="22"/>
          <w:szCs w:val="22"/>
        </w:rPr>
      </w:pPr>
      <w:proofErr w:type="gramStart"/>
      <w:r>
        <w:rPr>
          <w:sz w:val="22"/>
          <w:szCs w:val="22"/>
        </w:rPr>
        <w:t>over</w:t>
      </w:r>
      <w:proofErr w:type="gramEnd"/>
      <w:r>
        <w:rPr>
          <w:sz w:val="22"/>
          <w:szCs w:val="22"/>
        </w:rPr>
        <w:t xml:space="preserve"> 12 years of age.   $1.00 x </w:t>
      </w:r>
      <w:r>
        <w:rPr>
          <w:sz w:val="22"/>
          <w:szCs w:val="22"/>
          <w:u w:val="single" w:color="000000"/>
        </w:rPr>
        <w:t xml:space="preserve">          </w:t>
      </w:r>
      <w:r>
        <w:rPr>
          <w:sz w:val="22"/>
          <w:szCs w:val="22"/>
        </w:rPr>
        <w:t xml:space="preserve"> cards =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.......................................................................</w:t>
      </w:r>
      <w:r>
        <w:rPr>
          <w:spacing w:val="10"/>
          <w:sz w:val="22"/>
          <w:szCs w:val="22"/>
        </w:rPr>
        <w:t>.</w:t>
      </w:r>
      <w:r>
        <w:rPr>
          <w:sz w:val="22"/>
          <w:szCs w:val="22"/>
        </w:rPr>
        <w:t xml:space="preserve">$ 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ab/>
      </w:r>
    </w:p>
    <w:p w:rsidR="00EB6076" w:rsidRDefault="00517CDC">
      <w:pPr>
        <w:tabs>
          <w:tab w:val="left" w:pos="8300"/>
        </w:tabs>
        <w:spacing w:before="13"/>
        <w:ind w:left="39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924560</wp:posOffset>
                </wp:positionH>
                <wp:positionV relativeFrom="paragraph">
                  <wp:posOffset>297180</wp:posOffset>
                </wp:positionV>
                <wp:extent cx="5016500" cy="0"/>
                <wp:effectExtent l="10160" t="11430" r="12065" b="7620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16500" cy="0"/>
                          <a:chOff x="1456" y="468"/>
                          <a:chExt cx="7900" cy="0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456" y="468"/>
                            <a:ext cx="7900" cy="0"/>
                          </a:xfrm>
                          <a:custGeom>
                            <a:avLst/>
                            <a:gdLst>
                              <a:gd name="T0" fmla="+- 0 1456 1456"/>
                              <a:gd name="T1" fmla="*/ T0 w 7900"/>
                              <a:gd name="T2" fmla="+- 0 9356 1456"/>
                              <a:gd name="T3" fmla="*/ T2 w 79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900">
                                <a:moveTo>
                                  <a:pt x="0" y="0"/>
                                </a:moveTo>
                                <a:lnTo>
                                  <a:pt x="7900" y="0"/>
                                </a:lnTo>
                              </a:path>
                            </a:pathLst>
                          </a:custGeom>
                          <a:noFill/>
                          <a:ln w="863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margin-left:72.8pt;margin-top:23.4pt;width:395pt;height:0;z-index:-251655168;mso-position-horizontal-relative:page" coordorigin="1456,468" coordsize="79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">
                <v:shape id="Freeform 5" o:spid="_x0000_s1027" style="position:absolute;left:1456;top:468;width:7900;height:0;visibility:visible;mso-wrap-style:square;v-text-anchor:top" coordsize="79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uXScQA&#10;AADaAAAADwAAAGRycy9kb3ducmV2LnhtbESP0WoCMRRE3wv9h3ALfSmaVYvIapS2VBSKD9X9gMvm&#10;ulnd3KxJqqtfbwqFPg4zc4aZLTrbiDP5UDtWMOhnIIhLp2uuFBS7ZW8CIkRkjY1jUnClAIv548MM&#10;c+0u/E3nbaxEgnDIUYGJsc2lDKUhi6HvWuLk7Z23GJP0ldQeLwluGznMsrG0WHNaMNjSh6HyuP2x&#10;Cqw35er9cNhUn6dbex0Pi5fRV6HU81P3NgURqYv/4b/2Wit4hd8r6QbI+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rl0nEAAAA2gAAAA8AAAAAAAAAAAAAAAAAmAIAAGRycy9k&#10;b3ducmV2LnhtbFBLBQYAAAAABAAEAPUAAACJAwAAAAA=&#10;" path="m,l7900,e" filled="f" strokeweight=".68pt">
                  <v:path arrowok="t" o:connecttype="custom" o:connectlocs="0,0;7900,0" o:connectangles="0,0"/>
                </v:shape>
                <w10:wrap anchorx="page"/>
              </v:group>
            </w:pict>
          </mc:Fallback>
        </mc:AlternateContent>
      </w:r>
      <w:r>
        <w:rPr>
          <w:b/>
        </w:rPr>
        <w:t>(Include Name of person for additional cards above)</w:t>
      </w:r>
      <w:r>
        <w:rPr>
          <w:b/>
          <w:spacing w:val="9"/>
        </w:rPr>
        <w:t xml:space="preserve"> </w:t>
      </w:r>
      <w:r>
        <w:rPr>
          <w:b/>
          <w:u w:val="single" w:color="000000"/>
        </w:rPr>
        <w:t xml:space="preserve"> </w:t>
      </w:r>
      <w:r>
        <w:rPr>
          <w:b/>
          <w:u w:val="single" w:color="000000"/>
        </w:rPr>
        <w:tab/>
      </w:r>
    </w:p>
    <w:p w:rsidR="00EB6076" w:rsidRDefault="00EB6076">
      <w:pPr>
        <w:spacing w:line="200" w:lineRule="exact"/>
      </w:pPr>
    </w:p>
    <w:p w:rsidR="00054B0B" w:rsidRDefault="00054B0B" w:rsidP="005316EA">
      <w:pPr>
        <w:spacing w:before="19"/>
        <w:rPr>
          <w:sz w:val="22"/>
          <w:szCs w:val="22"/>
        </w:rPr>
      </w:pPr>
    </w:p>
    <w:p w:rsidR="00EB6076" w:rsidRDefault="00517CDC">
      <w:pPr>
        <w:spacing w:before="19"/>
        <w:ind w:left="116"/>
        <w:rPr>
          <w:sz w:val="22"/>
          <w:szCs w:val="22"/>
        </w:rPr>
      </w:pPr>
      <w:r>
        <w:rPr>
          <w:sz w:val="22"/>
          <w:szCs w:val="22"/>
        </w:rPr>
        <w:t>4)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 xml:space="preserve">Boat / Snowmobile /All-Terrain Vehicle Decals - </w:t>
      </w:r>
      <w:r>
        <w:rPr>
          <w:b/>
          <w:sz w:val="22"/>
          <w:szCs w:val="22"/>
        </w:rPr>
        <w:t>$15 Motorized; $5 Non-motorized</w:t>
      </w:r>
    </w:p>
    <w:p w:rsidR="00EB6076" w:rsidRDefault="00517CDC">
      <w:pPr>
        <w:tabs>
          <w:tab w:val="left" w:pos="9900"/>
        </w:tabs>
        <w:spacing w:before="2" w:line="240" w:lineRule="exact"/>
        <w:ind w:left="486" w:right="229"/>
        <w:jc w:val="both"/>
        <w:rPr>
          <w:sz w:val="22"/>
          <w:szCs w:val="22"/>
        </w:rPr>
      </w:pPr>
      <w:r>
        <w:rPr>
          <w:b/>
          <w:i/>
          <w:sz w:val="26"/>
          <w:szCs w:val="26"/>
        </w:rPr>
        <w:t xml:space="preserve">REQUIRED $15.00 PER BOAT </w:t>
      </w:r>
      <w:r>
        <w:rPr>
          <w:b/>
          <w:i/>
          <w:sz w:val="18"/>
          <w:szCs w:val="18"/>
        </w:rPr>
        <w:t>(motorized)</w:t>
      </w:r>
      <w:r>
        <w:rPr>
          <w:b/>
          <w:i/>
          <w:spacing w:val="13"/>
          <w:sz w:val="18"/>
          <w:szCs w:val="18"/>
        </w:rPr>
        <w:t xml:space="preserve"> </w:t>
      </w:r>
      <w:r>
        <w:rPr>
          <w:sz w:val="26"/>
          <w:szCs w:val="26"/>
        </w:rPr>
        <w:t>.........</w:t>
      </w:r>
      <w:r>
        <w:rPr>
          <w:spacing w:val="-20"/>
          <w:sz w:val="26"/>
          <w:szCs w:val="26"/>
        </w:rPr>
        <w:t xml:space="preserve"> </w:t>
      </w:r>
      <w:r>
        <w:rPr>
          <w:b/>
          <w:sz w:val="22"/>
          <w:szCs w:val="22"/>
        </w:rPr>
        <w:t xml:space="preserve">$15.00 x </w:t>
      </w:r>
      <w:r>
        <w:rPr>
          <w:b/>
          <w:sz w:val="22"/>
          <w:szCs w:val="22"/>
          <w:u w:val="single" w:color="000000"/>
        </w:rPr>
        <w:t xml:space="preserve">                  </w:t>
      </w:r>
      <w:r>
        <w:rPr>
          <w:b/>
          <w:sz w:val="22"/>
          <w:szCs w:val="22"/>
        </w:rPr>
        <w:t xml:space="preserve"> boat(s</w:t>
      </w:r>
      <w:proofErr w:type="gramStart"/>
      <w:r>
        <w:rPr>
          <w:b/>
          <w:sz w:val="22"/>
          <w:szCs w:val="22"/>
        </w:rPr>
        <w:t>)  =</w:t>
      </w:r>
      <w:proofErr w:type="gramEnd"/>
      <w:r>
        <w:rPr>
          <w:b/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$ 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ab/>
      </w:r>
      <w:r>
        <w:rPr>
          <w:sz w:val="22"/>
          <w:szCs w:val="22"/>
        </w:rPr>
        <w:t xml:space="preserve"> </w:t>
      </w:r>
      <w:r>
        <w:rPr>
          <w:b/>
          <w:i/>
          <w:sz w:val="26"/>
          <w:szCs w:val="26"/>
        </w:rPr>
        <w:t xml:space="preserve">REQUIRED $ 5.00 PER BOAT </w:t>
      </w:r>
      <w:r>
        <w:rPr>
          <w:b/>
          <w:i/>
          <w:sz w:val="18"/>
          <w:szCs w:val="18"/>
        </w:rPr>
        <w:t>(non-motorized)</w:t>
      </w:r>
      <w:r>
        <w:rPr>
          <w:b/>
          <w:i/>
          <w:spacing w:val="-12"/>
          <w:sz w:val="18"/>
          <w:szCs w:val="18"/>
        </w:rPr>
        <w:t xml:space="preserve"> </w:t>
      </w:r>
      <w:r>
        <w:rPr>
          <w:sz w:val="26"/>
          <w:szCs w:val="26"/>
        </w:rPr>
        <w:t>.....</w:t>
      </w:r>
      <w:r>
        <w:rPr>
          <w:spacing w:val="-20"/>
          <w:sz w:val="26"/>
          <w:szCs w:val="26"/>
        </w:rPr>
        <w:t xml:space="preserve"> </w:t>
      </w:r>
      <w:proofErr w:type="gramStart"/>
      <w:r>
        <w:rPr>
          <w:b/>
          <w:sz w:val="22"/>
          <w:szCs w:val="22"/>
        </w:rPr>
        <w:t>$  5.00</w:t>
      </w:r>
      <w:proofErr w:type="gramEnd"/>
      <w:r>
        <w:rPr>
          <w:b/>
          <w:sz w:val="22"/>
          <w:szCs w:val="22"/>
        </w:rPr>
        <w:t xml:space="preserve"> x </w:t>
      </w:r>
      <w:r>
        <w:rPr>
          <w:b/>
          <w:sz w:val="22"/>
          <w:szCs w:val="22"/>
          <w:u w:val="single" w:color="000000"/>
        </w:rPr>
        <w:t xml:space="preserve">                  </w:t>
      </w:r>
      <w:r>
        <w:rPr>
          <w:b/>
          <w:sz w:val="22"/>
          <w:szCs w:val="22"/>
        </w:rPr>
        <w:t xml:space="preserve"> boat(s)  =</w:t>
      </w:r>
      <w:r>
        <w:rPr>
          <w:b/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$ 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ab/>
      </w:r>
      <w:r>
        <w:rPr>
          <w:sz w:val="22"/>
          <w:szCs w:val="22"/>
        </w:rPr>
        <w:t xml:space="preserve"> </w:t>
      </w:r>
      <w:r>
        <w:rPr>
          <w:b/>
          <w:i/>
          <w:sz w:val="26"/>
          <w:szCs w:val="26"/>
        </w:rPr>
        <w:t>REQUIRED $15.00 PER Sport Vehicle</w:t>
      </w:r>
      <w:r>
        <w:rPr>
          <w:b/>
          <w:i/>
          <w:spacing w:val="-46"/>
          <w:sz w:val="26"/>
          <w:szCs w:val="26"/>
        </w:rPr>
        <w:t xml:space="preserve"> </w:t>
      </w:r>
      <w:r>
        <w:rPr>
          <w:sz w:val="26"/>
          <w:szCs w:val="26"/>
        </w:rPr>
        <w:t>............</w:t>
      </w:r>
      <w:r>
        <w:rPr>
          <w:spacing w:val="-20"/>
          <w:sz w:val="26"/>
          <w:szCs w:val="26"/>
        </w:rPr>
        <w:t xml:space="preserve"> </w:t>
      </w:r>
      <w:r>
        <w:rPr>
          <w:b/>
          <w:sz w:val="22"/>
          <w:szCs w:val="22"/>
        </w:rPr>
        <w:t xml:space="preserve">$15.00 x </w:t>
      </w:r>
      <w:r>
        <w:rPr>
          <w:b/>
          <w:sz w:val="22"/>
          <w:szCs w:val="22"/>
          <w:u w:val="single" w:color="000000"/>
        </w:rPr>
        <w:t xml:space="preserve">                  </w:t>
      </w:r>
      <w:r>
        <w:rPr>
          <w:b/>
          <w:sz w:val="22"/>
          <w:szCs w:val="22"/>
        </w:rPr>
        <w:t xml:space="preserve"> vehicle  =</w:t>
      </w:r>
      <w:r>
        <w:rPr>
          <w:b/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$ 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ab/>
      </w:r>
    </w:p>
    <w:p w:rsidR="00EB6076" w:rsidRDefault="00517CDC">
      <w:pPr>
        <w:spacing w:before="13"/>
        <w:ind w:left="1126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1343025</wp:posOffset>
                </wp:positionH>
                <wp:positionV relativeFrom="paragraph">
                  <wp:posOffset>20320</wp:posOffset>
                </wp:positionV>
                <wp:extent cx="4013200" cy="482600"/>
                <wp:effectExtent l="9525" t="10795" r="6350" b="1143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13200" cy="482600"/>
                          <a:chOff x="2115" y="32"/>
                          <a:chExt cx="6320" cy="76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2115" y="32"/>
                            <a:ext cx="6320" cy="760"/>
                          </a:xfrm>
                          <a:custGeom>
                            <a:avLst/>
                            <a:gdLst>
                              <a:gd name="T0" fmla="+- 0 2115 2115"/>
                              <a:gd name="T1" fmla="*/ T0 w 6320"/>
                              <a:gd name="T2" fmla="+- 0 32 32"/>
                              <a:gd name="T3" fmla="*/ 32 h 760"/>
                              <a:gd name="T4" fmla="+- 0 8435 2115"/>
                              <a:gd name="T5" fmla="*/ T4 w 6320"/>
                              <a:gd name="T6" fmla="+- 0 32 32"/>
                              <a:gd name="T7" fmla="*/ 32 h 760"/>
                              <a:gd name="T8" fmla="+- 0 8435 2115"/>
                              <a:gd name="T9" fmla="*/ T8 w 6320"/>
                              <a:gd name="T10" fmla="+- 0 792 32"/>
                              <a:gd name="T11" fmla="*/ 792 h 760"/>
                              <a:gd name="T12" fmla="+- 0 2115 2115"/>
                              <a:gd name="T13" fmla="*/ T12 w 6320"/>
                              <a:gd name="T14" fmla="+- 0 792 32"/>
                              <a:gd name="T15" fmla="*/ 792 h 760"/>
                              <a:gd name="T16" fmla="+- 0 2115 2115"/>
                              <a:gd name="T17" fmla="*/ T16 w 6320"/>
                              <a:gd name="T18" fmla="+- 0 32 32"/>
                              <a:gd name="T19" fmla="*/ 32 h 7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320" h="760">
                                <a:moveTo>
                                  <a:pt x="0" y="0"/>
                                </a:moveTo>
                                <a:lnTo>
                                  <a:pt x="6320" y="0"/>
                                </a:lnTo>
                                <a:lnTo>
                                  <a:pt x="6320" y="760"/>
                                </a:lnTo>
                                <a:lnTo>
                                  <a:pt x="0" y="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28">
                            <a:solidFill>
                              <a:srgbClr val="1E1A1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105.75pt;margin-top:1.6pt;width:316pt;height:38pt;z-index:-251656192;mso-position-horizontal-relative:page" coordorigin="2115,32" coordsize="6320,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">
                <v:shape id="Freeform 3" o:spid="_x0000_s1027" style="position:absolute;left:2115;top:32;width:6320;height:760;visibility:visible;mso-wrap-style:square;v-text-anchor:top" coordsize="6320,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L1PsIA&#10;AADaAAAADwAAAGRycy9kb3ducmV2LnhtbESPT4vCMBTE7wt+h/AEb2vqHxapRtGy6l5XC16fzbMt&#10;Ni+lydbqp98IgsdhZn7DLFadqURLjSstKxgNIxDEmdUl5wrS4/ZzBsJ5ZI2VZVJwJwerZe9jgbG2&#10;N/6l9uBzESDsYlRQeF/HUrqsIINuaGvi4F1sY9AH2eRSN3gLcFPJcRR9SYMlh4UCa0oKyq6HP6NA&#10;Th6T73Sauqh6nDbn3T5J9u1dqUG/W89BeOr8O/xq/2gFY3heCTd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YvU+wgAAANoAAAAPAAAAAAAAAAAAAAAAAJgCAABkcnMvZG93&#10;bnJldi54bWxQSwUGAAAAAAQABAD1AAAAhwMAAAAA&#10;" path="m,l6320,r,760l,760,,xe" filled="f" strokecolor="#1e1a18" strokeweight=".173mm">
                  <v:path arrowok="t" o:connecttype="custom" o:connectlocs="0,32;6320,32;6320,792;0,792;0,32" o:connectangles="0,0,0,0,0"/>
                </v:shape>
                <w10:wrap anchorx="page"/>
              </v:group>
            </w:pict>
          </mc:Fallback>
        </mc:AlternateContent>
      </w:r>
      <w:r>
        <w:rPr>
          <w:b/>
          <w:sz w:val="22"/>
          <w:szCs w:val="22"/>
        </w:rPr>
        <w:t>Boat &amp; Sport Vehicle Registration Application MUST be included</w:t>
      </w:r>
    </w:p>
    <w:p w:rsidR="00EB6076" w:rsidRDefault="00517CDC">
      <w:pPr>
        <w:spacing w:line="240" w:lineRule="exact"/>
        <w:ind w:left="1126"/>
        <w:rPr>
          <w:sz w:val="22"/>
          <w:szCs w:val="22"/>
        </w:rPr>
      </w:pPr>
      <w:r>
        <w:rPr>
          <w:sz w:val="22"/>
          <w:szCs w:val="22"/>
        </w:rPr>
        <w:t xml:space="preserve">Copy(s) of </w:t>
      </w:r>
      <w:r>
        <w:rPr>
          <w:b/>
          <w:sz w:val="22"/>
          <w:szCs w:val="22"/>
        </w:rPr>
        <w:t xml:space="preserve">registration MUST </w:t>
      </w:r>
      <w:r>
        <w:rPr>
          <w:sz w:val="22"/>
          <w:szCs w:val="22"/>
        </w:rPr>
        <w:t>accompany this application.</w:t>
      </w:r>
    </w:p>
    <w:p w:rsidR="00EB6076" w:rsidRDefault="00517CDC">
      <w:pPr>
        <w:spacing w:line="240" w:lineRule="exact"/>
        <w:ind w:left="1126"/>
        <w:rPr>
          <w:sz w:val="22"/>
          <w:szCs w:val="22"/>
        </w:rPr>
      </w:pPr>
      <w:r>
        <w:rPr>
          <w:b/>
          <w:sz w:val="22"/>
          <w:szCs w:val="22"/>
        </w:rPr>
        <w:t>Do not send original registration. Do NOT Send Title.</w:t>
      </w:r>
    </w:p>
    <w:p w:rsidR="00EB6076" w:rsidRDefault="00EB6076">
      <w:pPr>
        <w:spacing w:before="3" w:line="240" w:lineRule="exact"/>
        <w:rPr>
          <w:sz w:val="24"/>
          <w:szCs w:val="24"/>
        </w:rPr>
      </w:pPr>
    </w:p>
    <w:p w:rsidR="00EB6076" w:rsidRDefault="00517CDC">
      <w:pPr>
        <w:tabs>
          <w:tab w:val="left" w:pos="9900"/>
        </w:tabs>
        <w:ind w:left="116"/>
        <w:rPr>
          <w:sz w:val="22"/>
          <w:szCs w:val="22"/>
        </w:rPr>
      </w:pPr>
      <w:r>
        <w:rPr>
          <w:sz w:val="22"/>
          <w:szCs w:val="22"/>
        </w:rPr>
        <w:t xml:space="preserve">After </w:t>
      </w:r>
      <w:r>
        <w:rPr>
          <w:b/>
          <w:sz w:val="22"/>
          <w:szCs w:val="22"/>
        </w:rPr>
        <w:t xml:space="preserve">May 1, $25.00 </w:t>
      </w:r>
      <w:r>
        <w:rPr>
          <w:sz w:val="22"/>
          <w:szCs w:val="22"/>
        </w:rPr>
        <w:t xml:space="preserve">late </w:t>
      </w:r>
      <w:proofErr w:type="gramStart"/>
      <w:r>
        <w:rPr>
          <w:sz w:val="22"/>
          <w:szCs w:val="22"/>
        </w:rPr>
        <w:t>charge</w:t>
      </w:r>
      <w:proofErr w:type="gramEnd"/>
      <w:r>
        <w:rPr>
          <w:spacing w:val="-36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.................................................................................................</w:t>
      </w:r>
      <w:r>
        <w:rPr>
          <w:spacing w:val="10"/>
          <w:sz w:val="22"/>
          <w:szCs w:val="22"/>
        </w:rPr>
        <w:t>.</w:t>
      </w:r>
      <w:r>
        <w:rPr>
          <w:sz w:val="22"/>
          <w:szCs w:val="22"/>
        </w:rPr>
        <w:t xml:space="preserve">$ 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ab/>
      </w:r>
    </w:p>
    <w:p w:rsidR="00EB6076" w:rsidRDefault="00EB6076">
      <w:pPr>
        <w:spacing w:before="3" w:line="220" w:lineRule="exact"/>
        <w:rPr>
          <w:sz w:val="22"/>
          <w:szCs w:val="22"/>
        </w:rPr>
        <w:sectPr w:rsidR="00EB6076">
          <w:type w:val="continuous"/>
          <w:pgSz w:w="12240" w:h="15840"/>
          <w:pgMar w:top="660" w:right="1020" w:bottom="280" w:left="1040" w:header="720" w:footer="720" w:gutter="0"/>
          <w:cols w:space="720"/>
        </w:sectPr>
      </w:pPr>
    </w:p>
    <w:p w:rsidR="00EB6076" w:rsidRDefault="00EB6076">
      <w:pPr>
        <w:spacing w:before="16" w:line="200" w:lineRule="exact"/>
      </w:pPr>
    </w:p>
    <w:p w:rsidR="00EB6076" w:rsidRDefault="00517CDC">
      <w:pPr>
        <w:ind w:left="2941" w:right="-62"/>
        <w:rPr>
          <w:sz w:val="28"/>
          <w:szCs w:val="28"/>
        </w:rPr>
      </w:pPr>
      <w:r>
        <w:rPr>
          <w:b/>
          <w:sz w:val="22"/>
          <w:szCs w:val="22"/>
        </w:rPr>
        <w:t xml:space="preserve">ALL ABOVE FEES ARE DUE </w:t>
      </w:r>
      <w:r>
        <w:rPr>
          <w:b/>
          <w:sz w:val="28"/>
          <w:szCs w:val="28"/>
          <w:u w:val="thick" w:color="000000"/>
        </w:rPr>
        <w:t>MARCH 1</w:t>
      </w:r>
    </w:p>
    <w:p w:rsidR="00EB6076" w:rsidRDefault="00517CDC">
      <w:pPr>
        <w:tabs>
          <w:tab w:val="left" w:pos="2500"/>
        </w:tabs>
        <w:spacing w:before="19"/>
        <w:rPr>
          <w:sz w:val="22"/>
          <w:szCs w:val="22"/>
        </w:rPr>
        <w:sectPr w:rsidR="00EB6076">
          <w:type w:val="continuous"/>
          <w:pgSz w:w="12240" w:h="15840"/>
          <w:pgMar w:top="660" w:right="1020" w:bottom="280" w:left="1040" w:header="720" w:footer="720" w:gutter="0"/>
          <w:cols w:num="2" w:space="720" w:equalWidth="0">
            <w:col w:w="7229" w:space="277"/>
            <w:col w:w="2674"/>
          </w:cols>
        </w:sectPr>
      </w:pPr>
      <w:r>
        <w:br w:type="column"/>
      </w:r>
      <w:r>
        <w:rPr>
          <w:sz w:val="22"/>
          <w:szCs w:val="22"/>
        </w:rPr>
        <w:lastRenderedPageBreak/>
        <w:t>Tota</w:t>
      </w:r>
      <w:r>
        <w:rPr>
          <w:spacing w:val="11"/>
          <w:sz w:val="22"/>
          <w:szCs w:val="22"/>
        </w:rPr>
        <w:t>l</w:t>
      </w:r>
      <w:r>
        <w:rPr>
          <w:sz w:val="22"/>
          <w:szCs w:val="22"/>
        </w:rPr>
        <w:t>.......</w:t>
      </w:r>
      <w:r>
        <w:rPr>
          <w:spacing w:val="-25"/>
          <w:sz w:val="22"/>
          <w:szCs w:val="22"/>
        </w:rPr>
        <w:t xml:space="preserve"> </w:t>
      </w:r>
      <w:r>
        <w:rPr>
          <w:sz w:val="22"/>
          <w:szCs w:val="22"/>
        </w:rPr>
        <w:t>$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ab/>
      </w: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line="200" w:lineRule="exact"/>
      </w:pPr>
    </w:p>
    <w:p w:rsidR="00EB6076" w:rsidRDefault="00EB6076">
      <w:pPr>
        <w:spacing w:before="7" w:line="220" w:lineRule="exact"/>
        <w:rPr>
          <w:sz w:val="22"/>
          <w:szCs w:val="22"/>
        </w:rPr>
      </w:pPr>
    </w:p>
    <w:p w:rsidR="00EB6076" w:rsidRDefault="00517CDC">
      <w:pPr>
        <w:ind w:left="116" w:right="-44"/>
        <w:rPr>
          <w:sz w:val="16"/>
          <w:szCs w:val="16"/>
        </w:rPr>
      </w:pPr>
      <w:r>
        <w:rPr>
          <w:b/>
          <w:sz w:val="16"/>
          <w:szCs w:val="16"/>
        </w:rPr>
        <w:t>Rev.1</w:t>
      </w:r>
      <w:r w:rsidR="005316EA">
        <w:rPr>
          <w:b/>
          <w:sz w:val="16"/>
          <w:szCs w:val="16"/>
        </w:rPr>
        <w:t>1</w:t>
      </w:r>
      <w:r>
        <w:rPr>
          <w:b/>
          <w:sz w:val="16"/>
          <w:szCs w:val="16"/>
        </w:rPr>
        <w:t>/14</w:t>
      </w:r>
    </w:p>
    <w:p w:rsidR="00EB6076" w:rsidRDefault="00517CDC">
      <w:pPr>
        <w:spacing w:before="42" w:line="278" w:lineRule="auto"/>
        <w:ind w:left="-19" w:right="2012"/>
        <w:jc w:val="center"/>
        <w:rPr>
          <w:sz w:val="22"/>
          <w:szCs w:val="22"/>
        </w:rPr>
      </w:pPr>
      <w:r>
        <w:br w:type="column"/>
      </w:r>
      <w:r>
        <w:rPr>
          <w:b/>
          <w:sz w:val="22"/>
          <w:szCs w:val="22"/>
        </w:rPr>
        <w:lastRenderedPageBreak/>
        <w:t>Please return application, registration form(s) and your check to: Little Swan Lake Club</w:t>
      </w:r>
    </w:p>
    <w:p w:rsidR="00EB6076" w:rsidRDefault="00517CDC">
      <w:pPr>
        <w:spacing w:before="1"/>
        <w:ind w:left="2652" w:right="4683"/>
        <w:jc w:val="center"/>
        <w:rPr>
          <w:sz w:val="22"/>
          <w:szCs w:val="22"/>
        </w:rPr>
      </w:pPr>
      <w:r>
        <w:rPr>
          <w:b/>
          <w:sz w:val="22"/>
          <w:szCs w:val="22"/>
        </w:rPr>
        <w:t>Box 341</w:t>
      </w:r>
    </w:p>
    <w:p w:rsidR="00EB6076" w:rsidRDefault="00517CDC">
      <w:pPr>
        <w:spacing w:before="40"/>
        <w:ind w:left="2303" w:right="4335"/>
        <w:jc w:val="center"/>
        <w:rPr>
          <w:sz w:val="22"/>
          <w:szCs w:val="22"/>
        </w:rPr>
      </w:pPr>
      <w:r>
        <w:rPr>
          <w:b/>
          <w:sz w:val="22"/>
          <w:szCs w:val="22"/>
        </w:rPr>
        <w:t>Avon, IL 61415</w:t>
      </w:r>
    </w:p>
    <w:sectPr w:rsidR="00EB6076">
      <w:type w:val="continuous"/>
      <w:pgSz w:w="12240" w:h="15840"/>
      <w:pgMar w:top="660" w:right="1020" w:bottom="280" w:left="1040" w:header="720" w:footer="720" w:gutter="0"/>
      <w:cols w:num="2" w:space="720" w:equalWidth="0">
        <w:col w:w="747" w:space="1273"/>
        <w:col w:w="81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EA4295"/>
    <w:multiLevelType w:val="multilevel"/>
    <w:tmpl w:val="291EAD4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076"/>
    <w:rsid w:val="00054B0B"/>
    <w:rsid w:val="000D200F"/>
    <w:rsid w:val="001A3892"/>
    <w:rsid w:val="004C6D4B"/>
    <w:rsid w:val="00517CDC"/>
    <w:rsid w:val="005316EA"/>
    <w:rsid w:val="00557759"/>
    <w:rsid w:val="006C3AD4"/>
    <w:rsid w:val="006E0FC1"/>
    <w:rsid w:val="006E1DFC"/>
    <w:rsid w:val="007202EB"/>
    <w:rsid w:val="008D67D1"/>
    <w:rsid w:val="00937E1A"/>
    <w:rsid w:val="00A310FB"/>
    <w:rsid w:val="00CE38CE"/>
    <w:rsid w:val="00D53B00"/>
    <w:rsid w:val="00DA4B1A"/>
    <w:rsid w:val="00EB6076"/>
    <w:rsid w:val="00EE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D200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D20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inyurl.com/LSLMember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Jonckheere</dc:creator>
  <cp:lastModifiedBy>Alan Jonckheere</cp:lastModifiedBy>
  <cp:revision>18</cp:revision>
  <cp:lastPrinted>2015-01-15T02:26:00Z</cp:lastPrinted>
  <dcterms:created xsi:type="dcterms:W3CDTF">2014-11-21T19:34:00Z</dcterms:created>
  <dcterms:modified xsi:type="dcterms:W3CDTF">2015-01-15T02:26:00Z</dcterms:modified>
</cp:coreProperties>
</file>